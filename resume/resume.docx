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E92F8" w14:textId="68530466" w:rsidR="007542E4" w:rsidRPr="00C5232D" w:rsidRDefault="00000000" w:rsidP="00A316F7">
      <w:pPr>
        <w:pStyle w:val="Heading1"/>
        <w:keepNext w:val="0"/>
        <w:keepLines w:val="0"/>
        <w:spacing w:before="322"/>
        <w:jc w:val="center"/>
        <w:rPr>
          <w:sz w:val="24"/>
          <w:szCs w:val="24"/>
        </w:rPr>
      </w:pPr>
      <w:r w:rsidRPr="00C5232D">
        <w:rPr>
          <w:rFonts w:ascii="Helvetica CE" w:eastAsia="Arial" w:hAnsi="Helvetica CE" w:cs="Arial"/>
          <w:lang w:val="en" w:eastAsia="en"/>
        </w:rPr>
        <w:t>Erik Liu</w:t>
      </w:r>
      <w:r w:rsidR="00C5232D">
        <w:rPr>
          <w:rFonts w:ascii="Helvetica CE" w:eastAsia="Arial" w:hAnsi="Helvetica CE" w:cs="Arial"/>
          <w:lang w:val="en" w:eastAsia="en"/>
        </w:rPr>
        <w:t xml:space="preserve">                                                               </w:t>
      </w:r>
      <w:r w:rsidRPr="00C5232D">
        <w:rPr>
          <w:rFonts w:ascii="Helvetica CE" w:hAnsi="Helvetica CE"/>
          <w:b w:val="0"/>
          <w:bCs w:val="0"/>
          <w:color w:val="auto"/>
          <w:sz w:val="24"/>
          <w:szCs w:val="24"/>
          <w:lang w:val="en" w:eastAsia="en"/>
        </w:rPr>
        <w:t>Email: erikliu2@illinois | Phone: (304) 777-9577</w:t>
      </w:r>
    </w:p>
    <w:p w14:paraId="60491486" w14:textId="0C8ABFD6" w:rsidR="007542E4" w:rsidRPr="00C5232D" w:rsidRDefault="00000000" w:rsidP="00A316F7">
      <w:pPr>
        <w:pStyle w:val="Heading2"/>
        <w:keepNext w:val="0"/>
        <w:keepLines w:val="0"/>
        <w:spacing w:before="299"/>
        <w:rPr>
          <w:rFonts w:ascii="Helvetica CE" w:hAnsi="Helvetica CE"/>
          <w:lang w:val="en" w:eastAsia="en"/>
        </w:rPr>
      </w:pPr>
      <w:r w:rsidRPr="00C5232D">
        <w:rPr>
          <w:rFonts w:ascii="Helvetica CE" w:eastAsia="Arial" w:hAnsi="Helvetica CE" w:cs="Arial"/>
          <w:lang w:val="en" w:eastAsia="en"/>
        </w:rPr>
        <w:t>Experience</w:t>
      </w:r>
    </w:p>
    <w:p w14:paraId="6EA5501D" w14:textId="77777777" w:rsidR="007542E4" w:rsidRPr="00C5232D" w:rsidRDefault="00000000" w:rsidP="00A316F7">
      <w:pPr>
        <w:pStyle w:val="p"/>
        <w:spacing w:before="240" w:line="240" w:lineRule="auto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b/>
          <w:bCs/>
          <w:lang w:val="en" w:eastAsia="en"/>
        </w:rPr>
        <w:t>Research Project Lead</w:t>
      </w:r>
      <w:r w:rsidRPr="00C5232D">
        <w:rPr>
          <w:rFonts w:ascii="Helvetica CE" w:hAnsi="Helvetica CE"/>
          <w:lang w:val="en" w:eastAsia="en"/>
        </w:rPr>
        <w:t>, (May 2022)</w:t>
      </w:r>
    </w:p>
    <w:p w14:paraId="56FF56E7" w14:textId="77777777" w:rsidR="007542E4" w:rsidRPr="00C5232D" w:rsidRDefault="00000000" w:rsidP="00A316F7">
      <w:pPr>
        <w:pStyle w:val="li"/>
        <w:numPr>
          <w:ilvl w:val="0"/>
          <w:numId w:val="1"/>
        </w:numPr>
        <w:spacing w:before="240" w:line="240" w:lineRule="auto"/>
        <w:ind w:hanging="210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lang w:val="en" w:eastAsia="en"/>
        </w:rPr>
        <w:t xml:space="preserve">Spearheaded the successful design and implementation of large-scale transportation research project aimed at studying the effectiveness of vehicle-style control mechanisms on </w:t>
      </w:r>
      <w:proofErr w:type="gramStart"/>
      <w:r w:rsidRPr="00C5232D">
        <w:rPr>
          <w:rFonts w:ascii="Helvetica CE" w:hAnsi="Helvetica CE"/>
          <w:lang w:val="en" w:eastAsia="en"/>
        </w:rPr>
        <w:t>crowds</w:t>
      </w:r>
      <w:proofErr w:type="gramEnd"/>
    </w:p>
    <w:p w14:paraId="1CB5CB30" w14:textId="77777777" w:rsidR="007542E4" w:rsidRPr="00C5232D" w:rsidRDefault="00000000" w:rsidP="00A316F7">
      <w:pPr>
        <w:pStyle w:val="li"/>
        <w:numPr>
          <w:ilvl w:val="0"/>
          <w:numId w:val="1"/>
        </w:numPr>
        <w:spacing w:line="240" w:lineRule="auto"/>
        <w:ind w:hanging="210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lang w:val="en" w:eastAsia="en"/>
        </w:rPr>
        <w:t xml:space="preserve">Organized small team from conception through execution, demonstrating exceptional team communication, leadership, and project management </w:t>
      </w:r>
      <w:proofErr w:type="gramStart"/>
      <w:r w:rsidRPr="00C5232D">
        <w:rPr>
          <w:rFonts w:ascii="Helvetica CE" w:hAnsi="Helvetica CE"/>
          <w:lang w:val="en" w:eastAsia="en"/>
        </w:rPr>
        <w:t>skills</w:t>
      </w:r>
      <w:proofErr w:type="gramEnd"/>
    </w:p>
    <w:p w14:paraId="2018C8ED" w14:textId="77777777" w:rsidR="007542E4" w:rsidRPr="00C5232D" w:rsidRDefault="00000000" w:rsidP="00A316F7">
      <w:pPr>
        <w:pStyle w:val="li"/>
        <w:numPr>
          <w:ilvl w:val="0"/>
          <w:numId w:val="1"/>
        </w:numPr>
        <w:spacing w:line="240" w:lineRule="auto"/>
        <w:ind w:hanging="210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lang w:val="en" w:eastAsia="en"/>
        </w:rPr>
        <w:t xml:space="preserve">Developed comprehensive project documentation, including design specifications, operational plans, and placement strategies, ensuring clarity and concise </w:t>
      </w:r>
      <w:proofErr w:type="gramStart"/>
      <w:r w:rsidRPr="00C5232D">
        <w:rPr>
          <w:rFonts w:ascii="Helvetica CE" w:hAnsi="Helvetica CE"/>
          <w:lang w:val="en" w:eastAsia="en"/>
        </w:rPr>
        <w:t>execution</w:t>
      </w:r>
      <w:proofErr w:type="gramEnd"/>
    </w:p>
    <w:p w14:paraId="71E0F261" w14:textId="5FE2CF3A" w:rsidR="007542E4" w:rsidRPr="00C5232D" w:rsidRDefault="00000000" w:rsidP="00A316F7">
      <w:pPr>
        <w:pStyle w:val="li"/>
        <w:numPr>
          <w:ilvl w:val="0"/>
          <w:numId w:val="1"/>
        </w:numPr>
        <w:spacing w:line="240" w:lineRule="auto"/>
        <w:ind w:hanging="210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lang w:val="en" w:eastAsia="en"/>
        </w:rPr>
        <w:t xml:space="preserve">Analyzed project outcomes and collected data, contributing valuable insights into the dynamics of pedestrian flow and the potential for innovative crowd management </w:t>
      </w:r>
      <w:proofErr w:type="gramStart"/>
      <w:r w:rsidRPr="00C5232D">
        <w:rPr>
          <w:rFonts w:ascii="Helvetica CE" w:hAnsi="Helvetica CE"/>
          <w:lang w:val="en" w:eastAsia="en"/>
        </w:rPr>
        <w:t>strategies</w:t>
      </w:r>
      <w:proofErr w:type="gramEnd"/>
    </w:p>
    <w:p w14:paraId="5DBF5B9D" w14:textId="77777777" w:rsidR="007542E4" w:rsidRPr="00C5232D" w:rsidRDefault="00000000" w:rsidP="00A316F7">
      <w:pPr>
        <w:pStyle w:val="p"/>
        <w:spacing w:before="240" w:line="240" w:lineRule="auto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b/>
          <w:bCs/>
          <w:lang w:val="en" w:eastAsia="en"/>
        </w:rPr>
        <w:t>Web Development for Medical Company</w:t>
      </w:r>
      <w:r w:rsidRPr="00C5232D">
        <w:rPr>
          <w:rFonts w:ascii="Helvetica CE" w:hAnsi="Helvetica CE"/>
          <w:lang w:val="en" w:eastAsia="en"/>
        </w:rPr>
        <w:t>, (2020-Present)</w:t>
      </w:r>
    </w:p>
    <w:p w14:paraId="112A70ED" w14:textId="49E6E74B" w:rsidR="007542E4" w:rsidRPr="00C5232D" w:rsidRDefault="00C5232D" w:rsidP="00A316F7">
      <w:pPr>
        <w:pStyle w:val="li"/>
        <w:numPr>
          <w:ilvl w:val="0"/>
          <w:numId w:val="2"/>
        </w:numPr>
        <w:spacing w:before="240" w:line="240" w:lineRule="auto"/>
        <w:ind w:hanging="210"/>
        <w:rPr>
          <w:rFonts w:ascii="Helvetica CE" w:hAnsi="Helvetica CE"/>
          <w:lang w:val="en" w:eastAsia="en"/>
        </w:rPr>
      </w:pPr>
      <w:r>
        <w:rPr>
          <w:rFonts w:ascii="Helvetica CE" w:hAnsi="Helvetica CE"/>
          <w:lang w:val="en" w:eastAsia="en"/>
        </w:rPr>
        <w:t>E</w:t>
      </w:r>
      <w:r w:rsidRPr="00C5232D">
        <w:rPr>
          <w:rFonts w:ascii="Helvetica CE" w:hAnsi="Helvetica CE"/>
          <w:lang w:val="en" w:eastAsia="en"/>
        </w:rPr>
        <w:t xml:space="preserve">ngineered and implemented web presence with attention to user </w:t>
      </w:r>
      <w:proofErr w:type="gramStart"/>
      <w:r w:rsidRPr="00C5232D">
        <w:rPr>
          <w:rFonts w:ascii="Helvetica CE" w:hAnsi="Helvetica CE"/>
          <w:lang w:val="en" w:eastAsia="en"/>
        </w:rPr>
        <w:t>experience</w:t>
      </w:r>
      <w:proofErr w:type="gramEnd"/>
    </w:p>
    <w:p w14:paraId="243AF43D" w14:textId="77777777" w:rsidR="007542E4" w:rsidRPr="00C5232D" w:rsidRDefault="00000000" w:rsidP="00A316F7">
      <w:pPr>
        <w:pStyle w:val="li"/>
        <w:numPr>
          <w:ilvl w:val="0"/>
          <w:numId w:val="2"/>
        </w:numPr>
        <w:spacing w:line="240" w:lineRule="auto"/>
        <w:ind w:hanging="210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lang w:val="en" w:eastAsia="en"/>
        </w:rPr>
        <w:t xml:space="preserve">Managed end-to-end website development, spanning both frontend and backend </w:t>
      </w:r>
      <w:proofErr w:type="gramStart"/>
      <w:r w:rsidRPr="00C5232D">
        <w:rPr>
          <w:rFonts w:ascii="Helvetica CE" w:hAnsi="Helvetica CE"/>
          <w:lang w:val="en" w:eastAsia="en"/>
        </w:rPr>
        <w:t>frameworks</w:t>
      </w:r>
      <w:proofErr w:type="gramEnd"/>
    </w:p>
    <w:p w14:paraId="04B88E39" w14:textId="77777777" w:rsidR="007542E4" w:rsidRDefault="00000000" w:rsidP="00A316F7">
      <w:pPr>
        <w:pStyle w:val="li"/>
        <w:numPr>
          <w:ilvl w:val="0"/>
          <w:numId w:val="2"/>
        </w:numPr>
        <w:spacing w:line="240" w:lineRule="auto"/>
        <w:ind w:hanging="210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lang w:val="en" w:eastAsia="en"/>
        </w:rPr>
        <w:t xml:space="preserve">Collaborated closely with stakeholders to transform their vision into a functional </w:t>
      </w:r>
      <w:proofErr w:type="gramStart"/>
      <w:r w:rsidRPr="00C5232D">
        <w:rPr>
          <w:rFonts w:ascii="Helvetica CE" w:hAnsi="Helvetica CE"/>
          <w:lang w:val="en" w:eastAsia="en"/>
        </w:rPr>
        <w:t>website</w:t>
      </w:r>
      <w:proofErr w:type="gramEnd"/>
    </w:p>
    <w:p w14:paraId="0FD5C2BD" w14:textId="77777777" w:rsidR="00A316F7" w:rsidRPr="00C5232D" w:rsidRDefault="00A316F7" w:rsidP="00A316F7">
      <w:pPr>
        <w:pStyle w:val="li"/>
        <w:spacing w:line="240" w:lineRule="auto"/>
        <w:ind w:left="510"/>
        <w:rPr>
          <w:rFonts w:ascii="Helvetica CE" w:hAnsi="Helvetica CE"/>
          <w:lang w:val="en" w:eastAsia="en"/>
        </w:rPr>
      </w:pPr>
    </w:p>
    <w:p w14:paraId="3734CDD1" w14:textId="77777777" w:rsidR="007542E4" w:rsidRPr="00C5232D" w:rsidRDefault="00000000" w:rsidP="00A316F7">
      <w:pPr>
        <w:rPr>
          <w:rFonts w:ascii="Helvetica CE" w:hAnsi="Helvetica CE"/>
          <w:b/>
          <w:bCs/>
          <w:lang w:val="en" w:eastAsia="en"/>
        </w:rPr>
      </w:pPr>
      <w:r w:rsidRPr="00C5232D">
        <w:rPr>
          <w:rFonts w:ascii="Helvetica CE" w:hAnsi="Helvetica CE"/>
          <w:b/>
          <w:bCs/>
          <w:lang w:val="en" w:eastAsia="en"/>
        </w:rPr>
        <w:t>University Cafeteria - Food Server</w:t>
      </w:r>
      <w:r w:rsidRPr="00C5232D">
        <w:rPr>
          <w:rFonts w:ascii="Helvetica CE" w:hAnsi="Helvetica CE"/>
          <w:lang w:val="en" w:eastAsia="en"/>
        </w:rPr>
        <w:t xml:space="preserve"> (April 2023 - December 2023) </w:t>
      </w:r>
    </w:p>
    <w:p w14:paraId="7FC88BBC" w14:textId="77777777" w:rsidR="007542E4" w:rsidRPr="00C5232D" w:rsidRDefault="00000000" w:rsidP="00A316F7">
      <w:pPr>
        <w:pStyle w:val="li"/>
        <w:numPr>
          <w:ilvl w:val="0"/>
          <w:numId w:val="3"/>
        </w:numPr>
        <w:spacing w:before="240" w:line="240" w:lineRule="auto"/>
        <w:ind w:hanging="210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lang w:val="en" w:eastAsia="en"/>
        </w:rPr>
        <w:t xml:space="preserve">Demonstrated ability to work in a fast-paced work environment, ensuring prompt and accurate </w:t>
      </w:r>
      <w:proofErr w:type="gramStart"/>
      <w:r w:rsidRPr="00C5232D">
        <w:rPr>
          <w:rFonts w:ascii="Helvetica CE" w:hAnsi="Helvetica CE"/>
          <w:lang w:val="en" w:eastAsia="en"/>
        </w:rPr>
        <w:t>service</w:t>
      </w:r>
      <w:proofErr w:type="gramEnd"/>
    </w:p>
    <w:p w14:paraId="4BA5B012" w14:textId="77777777" w:rsidR="007542E4" w:rsidRDefault="00000000" w:rsidP="00A316F7">
      <w:pPr>
        <w:pStyle w:val="li"/>
        <w:numPr>
          <w:ilvl w:val="0"/>
          <w:numId w:val="3"/>
        </w:numPr>
        <w:spacing w:line="240" w:lineRule="auto"/>
        <w:ind w:hanging="210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lang w:val="en" w:eastAsia="en"/>
        </w:rPr>
        <w:t xml:space="preserve">Developed skills to communicate and coordinate efforts between coworkers in a work </w:t>
      </w:r>
      <w:proofErr w:type="gramStart"/>
      <w:r w:rsidRPr="00C5232D">
        <w:rPr>
          <w:rFonts w:ascii="Helvetica CE" w:hAnsi="Helvetica CE"/>
          <w:lang w:val="en" w:eastAsia="en"/>
        </w:rPr>
        <w:t>setting</w:t>
      </w:r>
      <w:proofErr w:type="gramEnd"/>
    </w:p>
    <w:p w14:paraId="0C5CD6DB" w14:textId="77777777" w:rsidR="00A316F7" w:rsidRPr="00C5232D" w:rsidRDefault="00A316F7" w:rsidP="00A316F7">
      <w:pPr>
        <w:pStyle w:val="li"/>
        <w:spacing w:line="240" w:lineRule="auto"/>
        <w:ind w:left="510"/>
        <w:rPr>
          <w:rFonts w:ascii="Helvetica CE" w:hAnsi="Helvetica CE"/>
          <w:lang w:val="en" w:eastAsia="en"/>
        </w:rPr>
      </w:pPr>
    </w:p>
    <w:p w14:paraId="2E607749" w14:textId="77777777" w:rsidR="007542E4" w:rsidRPr="00C5232D" w:rsidRDefault="00000000" w:rsidP="00A316F7">
      <w:pPr>
        <w:rPr>
          <w:rFonts w:ascii="Helvetica CE" w:hAnsi="Helvetica CE"/>
          <w:b/>
          <w:bCs/>
          <w:lang w:val="en" w:eastAsia="en"/>
        </w:rPr>
      </w:pPr>
      <w:r w:rsidRPr="00C5232D">
        <w:rPr>
          <w:rFonts w:ascii="Helvetica CE" w:hAnsi="Helvetica CE"/>
          <w:b/>
          <w:bCs/>
          <w:lang w:val="en" w:eastAsia="en"/>
        </w:rPr>
        <w:t>Grocery Store Deli Associate</w:t>
      </w:r>
      <w:r w:rsidRPr="00C5232D">
        <w:rPr>
          <w:rFonts w:ascii="Helvetica CE" w:hAnsi="Helvetica CE"/>
          <w:lang w:val="en" w:eastAsia="en"/>
        </w:rPr>
        <w:t xml:space="preserve"> (July 2023 - August 2023) </w:t>
      </w:r>
    </w:p>
    <w:p w14:paraId="45CCEFB4" w14:textId="77777777" w:rsidR="007542E4" w:rsidRPr="00C5232D" w:rsidRDefault="00000000" w:rsidP="00A316F7">
      <w:pPr>
        <w:pStyle w:val="li"/>
        <w:numPr>
          <w:ilvl w:val="0"/>
          <w:numId w:val="4"/>
        </w:numPr>
        <w:spacing w:before="240" w:line="240" w:lineRule="auto"/>
        <w:ind w:hanging="210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lang w:val="en" w:eastAsia="en"/>
        </w:rPr>
        <w:t xml:space="preserve">Delivered timely and precise responses to customer orders ensuring customer </w:t>
      </w:r>
      <w:proofErr w:type="gramStart"/>
      <w:r w:rsidRPr="00C5232D">
        <w:rPr>
          <w:rFonts w:ascii="Helvetica CE" w:hAnsi="Helvetica CE"/>
          <w:lang w:val="en" w:eastAsia="en"/>
        </w:rPr>
        <w:t>satisfaction</w:t>
      </w:r>
      <w:proofErr w:type="gramEnd"/>
    </w:p>
    <w:p w14:paraId="6214B178" w14:textId="77777777" w:rsidR="007542E4" w:rsidRPr="00C5232D" w:rsidRDefault="00000000" w:rsidP="00A316F7">
      <w:pPr>
        <w:pStyle w:val="li"/>
        <w:numPr>
          <w:ilvl w:val="0"/>
          <w:numId w:val="4"/>
        </w:numPr>
        <w:spacing w:line="240" w:lineRule="auto"/>
        <w:ind w:hanging="210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lang w:val="en" w:eastAsia="en"/>
        </w:rPr>
        <w:t>Mastered multitasking and prioritization in a demanding retail environment</w:t>
      </w:r>
    </w:p>
    <w:p w14:paraId="37926198" w14:textId="77777777" w:rsidR="007542E4" w:rsidRPr="00C5232D" w:rsidRDefault="00000000" w:rsidP="00A316F7">
      <w:pPr>
        <w:pStyle w:val="Heading2"/>
        <w:keepNext w:val="0"/>
        <w:keepLines w:val="0"/>
        <w:spacing w:before="299"/>
        <w:rPr>
          <w:rFonts w:ascii="Helvetica CE" w:hAnsi="Helvetica CE"/>
          <w:lang w:val="en" w:eastAsia="en"/>
        </w:rPr>
      </w:pPr>
      <w:r w:rsidRPr="00C5232D">
        <w:rPr>
          <w:rFonts w:ascii="Helvetica CE" w:eastAsia="Arial" w:hAnsi="Helvetica CE" w:cs="Arial"/>
          <w:lang w:val="en" w:eastAsia="en"/>
        </w:rPr>
        <w:t>Education</w:t>
      </w:r>
    </w:p>
    <w:p w14:paraId="05B6CB2E" w14:textId="77777777" w:rsidR="007542E4" w:rsidRPr="00C5232D" w:rsidRDefault="00000000" w:rsidP="00A316F7">
      <w:pPr>
        <w:pStyle w:val="p"/>
        <w:spacing w:before="240" w:line="240" w:lineRule="auto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b/>
          <w:bCs/>
          <w:lang w:val="en" w:eastAsia="en"/>
        </w:rPr>
        <w:t>Bachelor of Science</w:t>
      </w:r>
      <w:r w:rsidRPr="00C5232D">
        <w:rPr>
          <w:rFonts w:ascii="Helvetica CE" w:hAnsi="Helvetica CE"/>
          <w:lang w:val="en" w:eastAsia="en"/>
        </w:rPr>
        <w:t>, Civil Engineering, University of Illinois Urbana-Champaign (Expected May 2026)</w:t>
      </w:r>
    </w:p>
    <w:p w14:paraId="3F3ABD34" w14:textId="765520FA" w:rsidR="007542E4" w:rsidRPr="00C5232D" w:rsidRDefault="00000000" w:rsidP="00A316F7">
      <w:pPr>
        <w:pStyle w:val="li"/>
        <w:numPr>
          <w:ilvl w:val="0"/>
          <w:numId w:val="6"/>
        </w:numPr>
        <w:spacing w:before="240" w:line="240" w:lineRule="auto"/>
        <w:ind w:hanging="210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lang w:val="en" w:eastAsia="en"/>
        </w:rPr>
        <w:t>GPA: 3.20</w:t>
      </w:r>
      <w:r w:rsidR="00C5232D">
        <w:rPr>
          <w:rFonts w:ascii="Helvetica CE" w:hAnsi="Helvetica CE"/>
          <w:lang w:val="en" w:eastAsia="en"/>
        </w:rPr>
        <w:t xml:space="preserve">, </w:t>
      </w:r>
      <w:r w:rsidRPr="00C5232D">
        <w:rPr>
          <w:rFonts w:ascii="Helvetica CE" w:hAnsi="Helvetica CE"/>
          <w:lang w:val="en" w:eastAsia="en"/>
        </w:rPr>
        <w:t>Technical GPA: 3.27</w:t>
      </w:r>
    </w:p>
    <w:p w14:paraId="4B7956CC" w14:textId="77777777" w:rsidR="007542E4" w:rsidRPr="00C5232D" w:rsidRDefault="00000000" w:rsidP="00A316F7">
      <w:pPr>
        <w:pStyle w:val="Heading2"/>
        <w:keepNext w:val="0"/>
        <w:keepLines w:val="0"/>
        <w:spacing w:before="299"/>
        <w:rPr>
          <w:rFonts w:ascii="Helvetica CE" w:hAnsi="Helvetica CE"/>
          <w:lang w:val="en" w:eastAsia="en"/>
        </w:rPr>
      </w:pPr>
      <w:r w:rsidRPr="00C5232D">
        <w:rPr>
          <w:rFonts w:ascii="Helvetica CE" w:eastAsia="Arial" w:hAnsi="Helvetica CE" w:cs="Arial"/>
          <w:lang w:val="en" w:eastAsia="en"/>
        </w:rPr>
        <w:t>Skills</w:t>
      </w:r>
    </w:p>
    <w:p w14:paraId="0903A0F6" w14:textId="77777777" w:rsidR="007542E4" w:rsidRPr="00C5232D" w:rsidRDefault="00000000" w:rsidP="00A316F7">
      <w:pPr>
        <w:pStyle w:val="li"/>
        <w:numPr>
          <w:ilvl w:val="0"/>
          <w:numId w:val="7"/>
        </w:numPr>
        <w:spacing w:before="240" w:line="240" w:lineRule="auto"/>
        <w:ind w:hanging="210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lang w:val="en" w:eastAsia="en"/>
        </w:rPr>
        <w:t>Leadership, Communication, Documentation, Fast-Learner</w:t>
      </w:r>
    </w:p>
    <w:p w14:paraId="6B42B077" w14:textId="77777777" w:rsidR="007542E4" w:rsidRPr="00C5232D" w:rsidRDefault="00000000" w:rsidP="00A316F7">
      <w:pPr>
        <w:pStyle w:val="li"/>
        <w:numPr>
          <w:ilvl w:val="0"/>
          <w:numId w:val="7"/>
        </w:numPr>
        <w:spacing w:line="240" w:lineRule="auto"/>
        <w:ind w:hanging="210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lang w:val="en" w:eastAsia="en"/>
        </w:rPr>
        <w:t xml:space="preserve">Siemens NX, SolidWorks, PTV </w:t>
      </w:r>
      <w:proofErr w:type="spellStart"/>
      <w:r w:rsidRPr="00C5232D">
        <w:rPr>
          <w:rFonts w:ascii="Helvetica CE" w:hAnsi="Helvetica CE"/>
          <w:lang w:val="en" w:eastAsia="en"/>
        </w:rPr>
        <w:t>Vissim</w:t>
      </w:r>
      <w:proofErr w:type="spellEnd"/>
    </w:p>
    <w:p w14:paraId="7878C0C9" w14:textId="77777777" w:rsidR="007542E4" w:rsidRPr="00C5232D" w:rsidRDefault="00000000" w:rsidP="00A316F7">
      <w:pPr>
        <w:pStyle w:val="li"/>
        <w:numPr>
          <w:ilvl w:val="0"/>
          <w:numId w:val="7"/>
        </w:numPr>
        <w:spacing w:line="240" w:lineRule="auto"/>
        <w:ind w:hanging="210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lang w:val="en" w:eastAsia="en"/>
        </w:rPr>
        <w:t xml:space="preserve">Python, Java, C++, </w:t>
      </w:r>
      <w:proofErr w:type="spellStart"/>
      <w:r w:rsidRPr="00C5232D">
        <w:rPr>
          <w:rFonts w:ascii="Helvetica CE" w:hAnsi="Helvetica CE"/>
          <w:lang w:val="en" w:eastAsia="en"/>
        </w:rPr>
        <w:t>Javascript</w:t>
      </w:r>
      <w:proofErr w:type="spellEnd"/>
      <w:r w:rsidRPr="00C5232D">
        <w:rPr>
          <w:rFonts w:ascii="Helvetica CE" w:hAnsi="Helvetica CE"/>
          <w:lang w:val="en" w:eastAsia="en"/>
        </w:rPr>
        <w:t>, HTML/CSS, PHP, MySQL</w:t>
      </w:r>
    </w:p>
    <w:p w14:paraId="5A30BEC0" w14:textId="1DDF2D0D" w:rsidR="007542E4" w:rsidRPr="00C5232D" w:rsidRDefault="00000000" w:rsidP="00A316F7">
      <w:pPr>
        <w:pStyle w:val="li"/>
        <w:numPr>
          <w:ilvl w:val="0"/>
          <w:numId w:val="7"/>
        </w:numPr>
        <w:spacing w:line="240" w:lineRule="auto"/>
        <w:ind w:hanging="210"/>
        <w:rPr>
          <w:rFonts w:ascii="Helvetica CE" w:hAnsi="Helvetica CE"/>
          <w:lang w:val="en" w:eastAsia="en"/>
        </w:rPr>
      </w:pPr>
      <w:r w:rsidRPr="00C5232D">
        <w:rPr>
          <w:rFonts w:ascii="Helvetica CE" w:hAnsi="Helvetica CE"/>
          <w:lang w:val="en" w:eastAsia="en"/>
        </w:rPr>
        <w:t>Adobe (Photoshop, Illustrator, Premiere Pro), Blender 3D, Microsoft Office (Word, Excel, PowerPoint)</w:t>
      </w:r>
    </w:p>
    <w:sectPr w:rsidR="007542E4" w:rsidRPr="00C5232D" w:rsidSect="00824959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36EA8" w14:textId="77777777" w:rsidR="00824959" w:rsidRDefault="00824959" w:rsidP="00C5232D">
      <w:r>
        <w:separator/>
      </w:r>
    </w:p>
  </w:endnote>
  <w:endnote w:type="continuationSeparator" w:id="0">
    <w:p w14:paraId="55CAA23C" w14:textId="77777777" w:rsidR="00824959" w:rsidRDefault="00824959" w:rsidP="00C523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" w:fontKey="{4D6DD8C2-EB68-4D6A-95F5-8CD58B778242}"/>
    <w:embedItalic r:id="rId2" w:fontKey="{6F3B5F09-2730-4F45-AF4F-C693E311983E}"/>
  </w:font>
  <w:font w:name="Helvetica CE">
    <w:panose1 w:val="04000500000000000000"/>
    <w:charset w:val="EE"/>
    <w:family w:val="decorative"/>
    <w:notTrueType/>
    <w:pitch w:val="variable"/>
    <w:sig w:usb0="800000AF" w:usb1="0000204A" w:usb2="00000000" w:usb3="00000000" w:csb0="000000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7286F9F-6A5C-4508-8254-7557A40AE4F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562E726-89A7-43C4-9468-6234CEB9D67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0B1E6" w14:textId="77777777" w:rsidR="00824959" w:rsidRDefault="00824959" w:rsidP="00C5232D">
      <w:r>
        <w:separator/>
      </w:r>
    </w:p>
  </w:footnote>
  <w:footnote w:type="continuationSeparator" w:id="0">
    <w:p w14:paraId="7882F5B8" w14:textId="77777777" w:rsidR="00824959" w:rsidRDefault="00824959" w:rsidP="00C523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C3B6C0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AB2B7B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3844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12A964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66661D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682D6F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0F2CDA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E4EC74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19AAD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DE3E9D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49618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0C426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F1A41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880198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6104F4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8D6843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76457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08E10E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6A0E34C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03CCC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CAAF7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1E814C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E14973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A0EC4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9A24E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6A89E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C0CE6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186AF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51A0AF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4B87A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640E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5C23C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DE6AA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8DE7C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8CAAE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87016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A84DD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312C37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7ABCA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096C8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62825A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29A076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1CC3F5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F7659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6B28C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AC72456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46694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F38EA3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65A9D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80E15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E64410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F488D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BAAC6B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8F4D75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C54EBD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ECAF1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38E49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E585D0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DC6C9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7D88B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95AD1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75E66E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A3287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33451187">
    <w:abstractNumId w:val="0"/>
  </w:num>
  <w:num w:numId="2" w16cid:durableId="62413883">
    <w:abstractNumId w:val="1"/>
  </w:num>
  <w:num w:numId="3" w16cid:durableId="1175026180">
    <w:abstractNumId w:val="2"/>
  </w:num>
  <w:num w:numId="4" w16cid:durableId="188641510">
    <w:abstractNumId w:val="3"/>
  </w:num>
  <w:num w:numId="5" w16cid:durableId="947346297">
    <w:abstractNumId w:val="4"/>
  </w:num>
  <w:num w:numId="6" w16cid:durableId="1266687814">
    <w:abstractNumId w:val="5"/>
  </w:num>
  <w:num w:numId="7" w16cid:durableId="10972886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2E4"/>
    <w:rsid w:val="0013558E"/>
    <w:rsid w:val="007542E4"/>
    <w:rsid w:val="007C2085"/>
    <w:rsid w:val="00824959"/>
    <w:rsid w:val="00A316F7"/>
    <w:rsid w:val="00C5232D"/>
    <w:rsid w:val="00FE7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33423"/>
  <w15:docId w15:val="{89623099-6563-4929-95B8-1F368934D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rFonts w:ascii="Arial" w:eastAsia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rFonts w:ascii="Times New Roman" w:eastAsia="Times New Roman" w:hAnsi="Times New Roman" w:cs="Times New Roman"/>
      <w:b/>
      <w:bCs/>
      <w:color w:val="000080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pBdr>
        <w:bottom w:val="single" w:sz="6" w:space="2" w:color="DDDDDD"/>
      </w:pBdr>
      <w:spacing w:before="40"/>
      <w:outlineLvl w:val="1"/>
    </w:pPr>
    <w:rPr>
      <w:rFonts w:ascii="Times New Roman" w:eastAsia="Times New Roman" w:hAnsi="Times New Roman" w:cs="Times New Roman"/>
      <w:b/>
      <w:bCs/>
      <w:color w:val="00008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rFonts w:ascii="Times New Roman" w:eastAsia="Times New Roman" w:hAnsi="Times New Roman" w:cs="Times New Roman"/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rFonts w:ascii="Times New Roman" w:eastAsia="Times New Roman" w:hAnsi="Times New Roman" w:cs="Times New Roman"/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rFonts w:ascii="Times New Roman" w:eastAsia="Times New Roman" w:hAnsi="Times New Roman" w:cs="Times New Roman"/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rFonts w:ascii="Times New Roman" w:eastAsia="Times New Roman" w:hAnsi="Times New Roman" w:cs="Times New Roman"/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Calibri Light" w:eastAsia="Times New Roman" w:hAnsi="Calibri Light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Calibri Light" w:eastAsia="Times New Roman" w:hAnsi="Calibri Light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Calibri Light" w:eastAsia="Times New Roman" w:hAnsi="Calibri Light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Calibri Light" w:eastAsia="Times New Roman" w:hAnsi="Calibri Light" w:cs="Times New Roman"/>
      <w:color w:val="1F3763"/>
    </w:rPr>
  </w:style>
  <w:style w:type="paragraph" w:customStyle="1" w:styleId="container">
    <w:name w:val="container"/>
    <w:basedOn w:val="Normal"/>
  </w:style>
  <w:style w:type="paragraph" w:customStyle="1" w:styleId="p">
    <w:name w:val="p"/>
    <w:basedOn w:val="Normal"/>
    <w:pPr>
      <w:spacing w:line="384" w:lineRule="atLeast"/>
    </w:pPr>
  </w:style>
  <w:style w:type="paragraph" w:customStyle="1" w:styleId="li">
    <w:name w:val="li"/>
    <w:basedOn w:val="Normal"/>
    <w:pPr>
      <w:spacing w:line="384" w:lineRule="atLeast"/>
    </w:pPr>
  </w:style>
  <w:style w:type="paragraph" w:styleId="Header">
    <w:name w:val="header"/>
    <w:basedOn w:val="Normal"/>
    <w:link w:val="HeaderChar"/>
    <w:uiPriority w:val="99"/>
    <w:unhideWhenUsed/>
    <w:rsid w:val="00C523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232D"/>
    <w:rPr>
      <w:rFonts w:ascii="Arial" w:eastAsia="Arial" w:hAnsi="Arial" w:cs="Arial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523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232D"/>
    <w:rPr>
      <w:rFonts w:ascii="Arial" w:eastAsia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298</Words>
  <Characters>1704</Characters>
  <Application>Microsoft Office Word</Application>
  <DocSecurity>0</DocSecurity>
  <Lines>14</Lines>
  <Paragraphs>3</Paragraphs>
  <ScaleCrop>false</ScaleCrop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 - Your Name</dc:title>
  <dc:creator>Erik Liu</dc:creator>
  <cp:lastModifiedBy>Erik Liu</cp:lastModifiedBy>
  <cp:revision>2</cp:revision>
  <dcterms:created xsi:type="dcterms:W3CDTF">2024-04-04T00:15:00Z</dcterms:created>
  <dcterms:modified xsi:type="dcterms:W3CDTF">2024-04-04T00:15:00Z</dcterms:modified>
</cp:coreProperties>
</file>